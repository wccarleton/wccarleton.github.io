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8768C" w14:textId="03D7C28D" w:rsidR="00A9204E" w:rsidRDefault="00C0038D" w:rsidP="00C0038D">
      <w:pPr>
        <w:pStyle w:val="Title"/>
        <w:rPr>
          <w:lang w:val="de-DE"/>
        </w:rPr>
      </w:pPr>
      <w:r>
        <w:rPr>
          <w:lang w:val="de-DE"/>
        </w:rPr>
        <w:t>Curriculum Vitae</w:t>
      </w:r>
    </w:p>
    <w:p w14:paraId="1DD6DABE" w14:textId="35A59AD6" w:rsidR="00C0038D" w:rsidRDefault="00C0038D" w:rsidP="007E3388">
      <w:pPr>
        <w:pStyle w:val="Subtitle"/>
        <w:rPr>
          <w:lang w:val="de-DE"/>
        </w:rPr>
      </w:pPr>
      <w:r>
        <w:rPr>
          <w:lang w:val="de-DE"/>
        </w:rPr>
        <w:t>W. Christopher Carleton</w:t>
      </w:r>
    </w:p>
    <w:p w14:paraId="64754F02" w14:textId="77777777" w:rsidR="00D57624" w:rsidRDefault="00D57624" w:rsidP="007E3388">
      <w:pPr>
        <w:pStyle w:val="Heading1"/>
        <w:rPr>
          <w:lang w:val="de-DE"/>
        </w:rPr>
        <w:sectPr w:rsidR="00D57624" w:rsidSect="00D57624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E84B736" w14:textId="77777777" w:rsidR="00D57624" w:rsidRDefault="00D57624" w:rsidP="007E3388">
      <w:pPr>
        <w:pStyle w:val="Heading1"/>
        <w:rPr>
          <w:lang w:val="de-DE"/>
        </w:rPr>
      </w:pPr>
    </w:p>
    <w:p w14:paraId="6CB272F0" w14:textId="26C995CE" w:rsidR="007E3388" w:rsidRDefault="007E3388" w:rsidP="007E3388">
      <w:pPr>
        <w:pStyle w:val="Heading1"/>
        <w:rPr>
          <w:lang w:val="de-DE"/>
        </w:rPr>
      </w:pPr>
      <w:r>
        <w:rPr>
          <w:lang w:val="de-DE"/>
        </w:rPr>
        <w:t>Profile</w:t>
      </w:r>
    </w:p>
    <w:p w14:paraId="0D69E19C" w14:textId="3200CA7B" w:rsidR="007E3388" w:rsidRDefault="007E3388" w:rsidP="007E3388">
      <w:pPr>
        <w:rPr>
          <w:lang w:val="de-DE"/>
        </w:rPr>
      </w:pPr>
      <w:proofErr w:type="spellStart"/>
      <w:r>
        <w:rPr>
          <w:lang w:val="de-DE"/>
        </w:rPr>
        <w:t>Lorem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ipsum</w:t>
      </w:r>
      <w:proofErr w:type="spellEnd"/>
    </w:p>
    <w:p w14:paraId="25C10171" w14:textId="218DFCD5" w:rsidR="007E3388" w:rsidRDefault="007E3388" w:rsidP="007E3388">
      <w:pPr>
        <w:pStyle w:val="Heading1"/>
        <w:rPr>
          <w:lang w:val="de-DE"/>
        </w:rPr>
      </w:pPr>
      <w:r>
        <w:rPr>
          <w:lang w:val="de-DE"/>
        </w:rPr>
        <w:t>Education</w:t>
      </w:r>
    </w:p>
    <w:p w14:paraId="4A6F0472" w14:textId="66001B3E" w:rsidR="007E3388" w:rsidRDefault="007E3388" w:rsidP="007E3388">
      <w:pPr>
        <w:pStyle w:val="ListParagraph"/>
        <w:numPr>
          <w:ilvl w:val="0"/>
          <w:numId w:val="24"/>
        </w:numPr>
        <w:rPr>
          <w:lang w:val="de-DE"/>
        </w:rPr>
      </w:pPr>
      <w:r>
        <w:rPr>
          <w:lang w:val="de-DE"/>
        </w:rPr>
        <w:t>A Degree</w:t>
      </w:r>
    </w:p>
    <w:p w14:paraId="0B8A7C90" w14:textId="2D934CC1" w:rsidR="007E3388" w:rsidRDefault="007E3388" w:rsidP="007E3388">
      <w:pPr>
        <w:pStyle w:val="ListParagraph"/>
        <w:numPr>
          <w:ilvl w:val="0"/>
          <w:numId w:val="24"/>
        </w:numPr>
        <w:rPr>
          <w:lang w:val="de-DE"/>
        </w:rPr>
      </w:pPr>
      <w:proofErr w:type="spellStart"/>
      <w:r>
        <w:rPr>
          <w:lang w:val="de-DE"/>
        </w:rPr>
        <w:t>Another</w:t>
      </w:r>
      <w:proofErr w:type="spellEnd"/>
      <w:r>
        <w:rPr>
          <w:lang w:val="de-DE"/>
        </w:rPr>
        <w:t xml:space="preserve"> Degree</w:t>
      </w:r>
    </w:p>
    <w:p w14:paraId="66A1135B" w14:textId="30BC81BE" w:rsidR="007E3388" w:rsidRDefault="007E3388" w:rsidP="007E3388">
      <w:pPr>
        <w:pStyle w:val="ListParagraph"/>
        <w:numPr>
          <w:ilvl w:val="0"/>
          <w:numId w:val="24"/>
        </w:numPr>
        <w:rPr>
          <w:lang w:val="de-DE"/>
        </w:rPr>
      </w:pPr>
      <w:r>
        <w:rPr>
          <w:lang w:val="de-DE"/>
        </w:rPr>
        <w:t xml:space="preserve">A </w:t>
      </w:r>
      <w:proofErr w:type="spellStart"/>
      <w:r>
        <w:rPr>
          <w:lang w:val="de-DE"/>
        </w:rPr>
        <w:t>third</w:t>
      </w:r>
      <w:proofErr w:type="spellEnd"/>
      <w:r>
        <w:rPr>
          <w:lang w:val="de-DE"/>
        </w:rPr>
        <w:t xml:space="preserve"> Degree</w:t>
      </w:r>
    </w:p>
    <w:p w14:paraId="47BAF88E" w14:textId="721EDB0C" w:rsidR="007E3388" w:rsidRDefault="007E3388" w:rsidP="007E3388">
      <w:pPr>
        <w:pStyle w:val="Heading1"/>
        <w:rPr>
          <w:lang w:val="de-DE"/>
        </w:rPr>
      </w:pPr>
      <w:r>
        <w:rPr>
          <w:lang w:val="de-DE"/>
        </w:rPr>
        <w:t>Awards</w:t>
      </w:r>
    </w:p>
    <w:p w14:paraId="64CE01DC" w14:textId="21909CF9" w:rsidR="007E3388" w:rsidRDefault="007E3388" w:rsidP="007E3388">
      <w:pPr>
        <w:pStyle w:val="ListParagraph"/>
        <w:numPr>
          <w:ilvl w:val="0"/>
          <w:numId w:val="25"/>
        </w:numPr>
        <w:rPr>
          <w:lang w:val="de-DE"/>
        </w:rPr>
      </w:pPr>
      <w:r>
        <w:rPr>
          <w:lang w:val="de-DE"/>
        </w:rPr>
        <w:t>Fancy Award</w:t>
      </w:r>
    </w:p>
    <w:p w14:paraId="55EE69D2" w14:textId="77777777" w:rsidR="007E3388" w:rsidRDefault="007E3388" w:rsidP="007E3388">
      <w:pPr>
        <w:pStyle w:val="ListParagraph"/>
        <w:numPr>
          <w:ilvl w:val="0"/>
          <w:numId w:val="25"/>
        </w:numPr>
        <w:rPr>
          <w:lang w:val="de-DE"/>
        </w:rPr>
      </w:pPr>
      <w:r>
        <w:rPr>
          <w:lang w:val="de-DE"/>
        </w:rPr>
        <w:t xml:space="preserve">Fancy </w:t>
      </w:r>
      <w:proofErr w:type="spellStart"/>
      <w:r>
        <w:rPr>
          <w:lang w:val="de-DE"/>
        </w:rPr>
        <w:t>Accolades</w:t>
      </w:r>
      <w:proofErr w:type="spellEnd"/>
    </w:p>
    <w:p w14:paraId="0AC43C3C" w14:textId="4305F0A9" w:rsidR="007E3388" w:rsidRPr="007E3388" w:rsidRDefault="007E3388" w:rsidP="007E3388">
      <w:pPr>
        <w:pStyle w:val="ListParagraph"/>
        <w:numPr>
          <w:ilvl w:val="0"/>
          <w:numId w:val="25"/>
        </w:numPr>
        <w:rPr>
          <w:lang w:val="de-DE"/>
        </w:rPr>
      </w:pPr>
      <w:proofErr w:type="spellStart"/>
      <w:r w:rsidRPr="007E3388">
        <w:rPr>
          <w:lang w:val="de-DE"/>
        </w:rPr>
        <w:t>Popularity</w:t>
      </w:r>
      <w:proofErr w:type="spellEnd"/>
      <w:r w:rsidRPr="007E3388">
        <w:rPr>
          <w:lang w:val="de-DE"/>
        </w:rPr>
        <w:t xml:space="preserve"> Club Name</w:t>
      </w:r>
    </w:p>
    <w:p w14:paraId="275B6642" w14:textId="7BE78E89" w:rsidR="007E3388" w:rsidRDefault="007E3388" w:rsidP="007E3388">
      <w:pPr>
        <w:pStyle w:val="Heading1"/>
        <w:rPr>
          <w:lang w:val="de-DE"/>
        </w:rPr>
      </w:pPr>
      <w:r>
        <w:rPr>
          <w:lang w:val="de-DE"/>
        </w:rPr>
        <w:t>Selected publications</w:t>
      </w:r>
    </w:p>
    <w:p w14:paraId="1EE94CF6" w14:textId="309187DC" w:rsidR="007E3388" w:rsidRDefault="007E3388" w:rsidP="007E3388">
      <w:pPr>
        <w:pStyle w:val="ListParagraph"/>
        <w:numPr>
          <w:ilvl w:val="0"/>
          <w:numId w:val="26"/>
        </w:numPr>
        <w:rPr>
          <w:lang w:val="de-DE"/>
        </w:rPr>
      </w:pPr>
      <w:r>
        <w:rPr>
          <w:lang w:val="de-DE"/>
        </w:rPr>
        <w:t>Fancy Paper</w:t>
      </w:r>
    </w:p>
    <w:p w14:paraId="0FCF240A" w14:textId="01C65331" w:rsidR="007E3388" w:rsidRDefault="007E3388" w:rsidP="007E3388">
      <w:pPr>
        <w:pStyle w:val="ListParagraph"/>
        <w:numPr>
          <w:ilvl w:val="0"/>
          <w:numId w:val="26"/>
        </w:numPr>
        <w:rPr>
          <w:lang w:val="de-DE"/>
        </w:rPr>
      </w:pPr>
      <w:proofErr w:type="spellStart"/>
      <w:r>
        <w:rPr>
          <w:lang w:val="de-DE"/>
        </w:rPr>
        <w:t>Another</w:t>
      </w:r>
      <w:proofErr w:type="spellEnd"/>
      <w:r>
        <w:rPr>
          <w:lang w:val="de-DE"/>
        </w:rPr>
        <w:t xml:space="preserve"> Fancy Paper</w:t>
      </w:r>
    </w:p>
    <w:p w14:paraId="29FF4873" w14:textId="1B5304F1" w:rsidR="007E3388" w:rsidRPr="007E3388" w:rsidRDefault="007E3388" w:rsidP="007E3388">
      <w:pPr>
        <w:pStyle w:val="ListParagraph"/>
        <w:numPr>
          <w:ilvl w:val="0"/>
          <w:numId w:val="26"/>
        </w:numPr>
        <w:rPr>
          <w:lang w:val="de-DE"/>
        </w:rPr>
      </w:pPr>
      <w:r>
        <w:rPr>
          <w:lang w:val="de-DE"/>
        </w:rPr>
        <w:t>A Third Fancy Paper</w:t>
      </w:r>
    </w:p>
    <w:sectPr w:rsidR="007E3388" w:rsidRPr="007E3388" w:rsidSect="00D57624">
      <w:type w:val="continuous"/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5FC7C24"/>
    <w:multiLevelType w:val="hybridMultilevel"/>
    <w:tmpl w:val="74AEC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A553925"/>
    <w:multiLevelType w:val="hybridMultilevel"/>
    <w:tmpl w:val="23861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1135C5D"/>
    <w:multiLevelType w:val="hybridMultilevel"/>
    <w:tmpl w:val="32CAD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586694122">
    <w:abstractNumId w:val="21"/>
  </w:num>
  <w:num w:numId="2" w16cid:durableId="1953974166">
    <w:abstractNumId w:val="12"/>
  </w:num>
  <w:num w:numId="3" w16cid:durableId="1036584233">
    <w:abstractNumId w:val="10"/>
  </w:num>
  <w:num w:numId="4" w16cid:durableId="1025519330">
    <w:abstractNumId w:val="24"/>
  </w:num>
  <w:num w:numId="5" w16cid:durableId="1873684667">
    <w:abstractNumId w:val="13"/>
  </w:num>
  <w:num w:numId="6" w16cid:durableId="54856892">
    <w:abstractNumId w:val="18"/>
  </w:num>
  <w:num w:numId="7" w16cid:durableId="843282658">
    <w:abstractNumId w:val="20"/>
  </w:num>
  <w:num w:numId="8" w16cid:durableId="942415514">
    <w:abstractNumId w:val="9"/>
  </w:num>
  <w:num w:numId="9" w16cid:durableId="527184520">
    <w:abstractNumId w:val="7"/>
  </w:num>
  <w:num w:numId="10" w16cid:durableId="295720033">
    <w:abstractNumId w:val="6"/>
  </w:num>
  <w:num w:numId="11" w16cid:durableId="886456661">
    <w:abstractNumId w:val="5"/>
  </w:num>
  <w:num w:numId="12" w16cid:durableId="1116827121">
    <w:abstractNumId w:val="4"/>
  </w:num>
  <w:num w:numId="13" w16cid:durableId="767390975">
    <w:abstractNumId w:val="8"/>
  </w:num>
  <w:num w:numId="14" w16cid:durableId="394820513">
    <w:abstractNumId w:val="3"/>
  </w:num>
  <w:num w:numId="15" w16cid:durableId="1442992630">
    <w:abstractNumId w:val="2"/>
  </w:num>
  <w:num w:numId="16" w16cid:durableId="435057562">
    <w:abstractNumId w:val="1"/>
  </w:num>
  <w:num w:numId="17" w16cid:durableId="2012564250">
    <w:abstractNumId w:val="0"/>
  </w:num>
  <w:num w:numId="18" w16cid:durableId="429930833">
    <w:abstractNumId w:val="15"/>
  </w:num>
  <w:num w:numId="19" w16cid:durableId="1637026732">
    <w:abstractNumId w:val="17"/>
  </w:num>
  <w:num w:numId="20" w16cid:durableId="156187996">
    <w:abstractNumId w:val="22"/>
  </w:num>
  <w:num w:numId="21" w16cid:durableId="689987648">
    <w:abstractNumId w:val="19"/>
  </w:num>
  <w:num w:numId="22" w16cid:durableId="358356390">
    <w:abstractNumId w:val="11"/>
  </w:num>
  <w:num w:numId="23" w16cid:durableId="1127502601">
    <w:abstractNumId w:val="25"/>
  </w:num>
  <w:num w:numId="24" w16cid:durableId="1785541802">
    <w:abstractNumId w:val="16"/>
  </w:num>
  <w:num w:numId="25" w16cid:durableId="408234262">
    <w:abstractNumId w:val="23"/>
  </w:num>
  <w:num w:numId="26" w16cid:durableId="11270407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7B8"/>
    <w:rsid w:val="00645252"/>
    <w:rsid w:val="006B1EE2"/>
    <w:rsid w:val="006D3D74"/>
    <w:rsid w:val="007E3388"/>
    <w:rsid w:val="0083569A"/>
    <w:rsid w:val="00A9204E"/>
    <w:rsid w:val="00B16343"/>
    <w:rsid w:val="00C0038D"/>
    <w:rsid w:val="00D57624"/>
    <w:rsid w:val="00EC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722A"/>
  <w15:chartTrackingRefBased/>
  <w15:docId w15:val="{DE4F161A-9F81-4799-A016-FE9DEEC3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38D"/>
    <w:pPr>
      <w:spacing w:after="80"/>
      <w:jc w:val="both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38D"/>
    <w:pPr>
      <w:keepNext/>
      <w:keepLines/>
      <w:spacing w:before="200" w:after="60"/>
      <w:outlineLvl w:val="0"/>
    </w:pPr>
    <w:rPr>
      <w:rFonts w:eastAsiaTheme="majorEastAsia" w:cstheme="majorBidi"/>
      <w:caps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8D"/>
    <w:rPr>
      <w:rFonts w:ascii="Aptos" w:eastAsiaTheme="majorEastAsia" w:hAnsi="Aptos" w:cstheme="majorBidi"/>
      <w:caps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0038D"/>
    <w:pPr>
      <w:spacing w:before="100" w:after="10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8D"/>
    <w:rPr>
      <w:rFonts w:ascii="Aptos" w:eastAsiaTheme="majorEastAsia" w:hAnsi="Aptos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C0038D"/>
    <w:pPr>
      <w:numPr>
        <w:ilvl w:val="1"/>
      </w:numPr>
      <w:spacing w:after="100"/>
      <w:jc w:val="center"/>
    </w:pPr>
    <w:rPr>
      <w:rFonts w:eastAsiaTheme="minorEastAsia"/>
      <w:i/>
      <w:color w:val="000000" w:themeColor="tex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0038D"/>
    <w:rPr>
      <w:rFonts w:ascii="Aptos" w:eastAsiaTheme="minorEastAsia" w:hAnsi="Aptos"/>
      <w:i/>
      <w:color w:val="000000" w:themeColor="text1"/>
      <w:spacing w:val="15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C0038D"/>
    <w:rPr>
      <w:color w:val="7F7F7F" w:themeColor="text1" w:themeTint="80"/>
      <w:u w:val="none"/>
    </w:rPr>
  </w:style>
  <w:style w:type="character" w:styleId="FollowedHyperlink">
    <w:name w:val="FollowedHyperlink"/>
    <w:basedOn w:val="DefaultParagraphFont"/>
    <w:uiPriority w:val="99"/>
    <w:unhideWhenUsed/>
    <w:qFormat/>
    <w:rsid w:val="00B16343"/>
    <w:rPr>
      <w:color w:val="7F7F7F" w:themeColor="text1" w:themeTint="80"/>
      <w:u w:val="non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7E33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eton\AppData\Local\Microsoft\Office\16.0\DTS\en-US%7b91963CB9-442C-4FB9-814F-5D1DF10C3A10%7d\%7b4D4DA716-CADF-43BA-AB84-CEB17D8B81C7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{4D4DA716-CADF-43BA-AB84-CEB17D8B81C7}TF2de6fc23-48e8-448b-960e-1bdc6e9248ab4ef8d1ac_win32-7424dd8ab5ea</Template>
  <TotalTime>0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Carleton</dc:creator>
  <cp:keywords/>
  <dc:description/>
  <cp:lastModifiedBy>Christopher Carleton</cp:lastModifiedBy>
  <cp:revision>4</cp:revision>
  <dcterms:created xsi:type="dcterms:W3CDTF">2026-05-28T08:03:00Z</dcterms:created>
  <dcterms:modified xsi:type="dcterms:W3CDTF">2026-05-28T08:25:00Z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